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ocumenttop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946"/>
      </w:tblGrid>
      <w:tr w:rsidR="00BA6E3F" w14:paraId="1DC95DD1" w14:textId="77777777">
        <w:trPr>
          <w:tblCellSpacing w:w="0" w:type="dxa"/>
        </w:trPr>
        <w:tc>
          <w:tcPr>
            <w:tcW w:w="10946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B11A0" w14:textId="77777777" w:rsidR="00BA6E3F" w:rsidRDefault="00000000">
            <w:pPr>
              <w:pStyle w:val="documentname"/>
              <w:pBdr>
                <w:bottom w:val="none" w:sz="0" w:space="0" w:color="auto"/>
              </w:pBdr>
              <w:spacing w:before="400"/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Terence Tan</w:t>
            </w:r>
          </w:p>
          <w:p w14:paraId="72801AE3" w14:textId="77777777" w:rsidR="00BA6E3F" w:rsidRDefault="00000000">
            <w:pPr>
              <w:pStyle w:val="documentresumeTitle"/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documentleft-box"/>
                <w:rFonts w:ascii="Century Gothic" w:eastAsia="Century Gothic" w:hAnsi="Century Gothic" w:cs="Century Gothic"/>
              </w:rPr>
              <w:t>Software Engineer</w:t>
            </w:r>
          </w:p>
          <w:tbl>
            <w:tblPr>
              <w:tblStyle w:val="documentaddress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473"/>
              <w:gridCol w:w="5473"/>
            </w:tblGrid>
            <w:tr w:rsidR="00BA6E3F" w14:paraId="097A85D0" w14:textId="77777777">
              <w:trPr>
                <w:tblCellSpacing w:w="0" w:type="dxa"/>
              </w:trPr>
              <w:tc>
                <w:tcPr>
                  <w:tcW w:w="5473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Style w:val="documenticonInner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4973"/>
                  </w:tblGrid>
                  <w:tr w:rsidR="00BA6E3F" w14:paraId="68279E94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140" w:type="dxa"/>
                          <w:right w:w="0" w:type="dxa"/>
                        </w:tcMar>
                        <w:hideMark/>
                      </w:tcPr>
                      <w:p w14:paraId="379468A8" w14:textId="77777777" w:rsidR="00BA6E3F" w:rsidRDefault="00000000">
                        <w:pPr>
                          <w:rPr>
                            <w:rStyle w:val="documentaddressLef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addressLeft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inline distT="0" distB="0" distL="0" distR="0" wp14:anchorId="0DF1AD5A" wp14:editId="0B9419D0">
                              <wp:extent cx="254307" cy="254455"/>
                              <wp:effectExtent l="0" t="0" r="0" b="0"/>
                              <wp:docPr id="100002" name="Picture 10000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2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307" cy="254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973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37FC7FA" w14:textId="77777777" w:rsidR="00BA6E3F" w:rsidRDefault="00000000">
                        <w:pPr>
                          <w:pStyle w:val="documentasposeztyaddresstable"/>
                          <w:rPr>
                            <w:rStyle w:val="documenticonRowicoTxt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terencetanyz@gmail.com</w:t>
                        </w:r>
                      </w:p>
                    </w:tc>
                  </w:tr>
                </w:tbl>
                <w:p w14:paraId="52FB8F06" w14:textId="77777777" w:rsidR="00BA6E3F" w:rsidRDefault="00BA6E3F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5473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7AAAB4E" w14:textId="77777777" w:rsidR="00BA6E3F" w:rsidRDefault="00BA6E3F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3C6C3210" w14:textId="77777777" w:rsidR="00BA6E3F" w:rsidRDefault="00BA6E3F">
            <w:pPr>
              <w:pStyle w:val="documentleft-boxParagraph"/>
              <w:spacing w:line="320" w:lineRule="atLeast"/>
              <w:textAlignment w:val="auto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5120D1C6" w14:textId="77777777" w:rsidR="00BA6E3F" w:rsidRDefault="00000000">
      <w:pPr>
        <w:pStyle w:val="p"/>
        <w:spacing w:before="400" w:line="320" w:lineRule="atLeast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Newly transitioned into a software role who is passionate about software development with substantial hands-on experience in JavaScript and Python. Keen to explore new framework such as React to see how this framework can improve application capabilities such as improving the speed of the application.</w:t>
      </w: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346"/>
      </w:tblGrid>
      <w:tr w:rsidR="00BA6E3F" w14:paraId="1460D4E4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31C7144" w14:textId="77777777" w:rsidR="00BA6E3F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BAEE8F3" wp14:editId="102B8873">
                  <wp:extent cx="368466" cy="368677"/>
                  <wp:effectExtent l="0" t="0" r="0" b="0"/>
                  <wp:docPr id="100004" name="Picture 1000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4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6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3243D4" w14:textId="77777777" w:rsidR="00BA6E3F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Work History</w:t>
            </w:r>
          </w:p>
        </w:tc>
      </w:tr>
    </w:tbl>
    <w:p w14:paraId="61D3DD22" w14:textId="77777777" w:rsidR="00BA6E3F" w:rsidRDefault="00BA6E3F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396"/>
      </w:tblGrid>
      <w:tr w:rsidR="00BA6E3F" w14:paraId="089197F0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17D744EF" w14:textId="6D819E1D" w:rsidR="00BA6E3F" w:rsidRDefault="000B528E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 xml:space="preserve">Mar </w:t>
            </w:r>
            <w:r w:rsidR="00000000">
              <w:rPr>
                <w:rStyle w:val="txtBold"/>
                <w:rFonts w:ascii="Century Gothic" w:eastAsia="Century Gothic" w:hAnsi="Century Gothic" w:cs="Century Gothic"/>
              </w:rPr>
              <w:t>2022</w:t>
            </w:r>
            <w:r>
              <w:rPr>
                <w:rStyle w:val="txtBold"/>
                <w:rFonts w:ascii="Century Gothic" w:eastAsia="Century Gothic" w:hAnsi="Century Gothic" w:cs="Century Gothic"/>
              </w:rPr>
              <w:t xml:space="preserve"> </w:t>
            </w:r>
            <w:r w:rsidR="00000000">
              <w:rPr>
                <w:rStyle w:val="txtBold"/>
                <w:rFonts w:ascii="Century Gothic" w:eastAsia="Century Gothic" w:hAnsi="Century Gothic" w:cs="Century Gothic"/>
              </w:rPr>
              <w:t xml:space="preserve">-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Present</w:t>
            </w:r>
          </w:p>
        </w:tc>
        <w:tc>
          <w:tcPr>
            <w:tcW w:w="8396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87C47A9" w14:textId="77777777" w:rsidR="00BA6E3F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Full Stack Software Engineer (TFIP Traineeship)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12D5F923" w14:textId="1855A992" w:rsidR="00BA6E3F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Development Bank </w:t>
            </w:r>
            <w:r w:rsidR="009F3E62"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of</w:t>
            </w: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 Singapore (DBS) Ltd, MOT (Finance)</w:t>
            </w:r>
            <w:r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 </w:t>
            </w:r>
          </w:p>
          <w:p w14:paraId="35C365EB" w14:textId="77777777" w:rsidR="00BA6E3F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Rates and Pricing Engine</w:t>
            </w:r>
          </w:p>
          <w:p w14:paraId="2429B6AC" w14:textId="405B8950" w:rsidR="00BA6E3F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Support Rates and Pricing Engine for DBS Corporate Treasury </w:t>
            </w:r>
            <w:r w:rsidR="00350A9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that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update daily rates and provides crucial quotation used by various business units.</w:t>
            </w:r>
          </w:p>
          <w:p w14:paraId="6F51B734" w14:textId="33C56A72" w:rsidR="00BA6E3F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Worked with DBS Corporate Treasury to </w:t>
            </w:r>
            <w:r w:rsidR="00350A9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build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and shipped features for Rates and Pricing Engine to better serve the users' needs such as updating business logic calculation for interest rate changes.</w:t>
            </w:r>
          </w:p>
          <w:p w14:paraId="2CEE341D" w14:textId="77777777" w:rsidR="00BA6E3F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Collaborate with technical team to drive the upgrading of legacy codes and framework.</w:t>
            </w:r>
          </w:p>
          <w:p w14:paraId="4951F781" w14:textId="77777777" w:rsidR="00BA6E3F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Volunteered to drive the upgrading of Angular version to ensure continuity support and new security features with newer versioning.</w:t>
            </w:r>
          </w:p>
          <w:p w14:paraId="6890E7D4" w14:textId="77777777" w:rsidR="00BA6E3F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Volunteered to assist with JFrog migration from Nexus.</w:t>
            </w:r>
          </w:p>
          <w:p w14:paraId="1A1A934C" w14:textId="77777777" w:rsidR="00BA6E3F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Technologies: Java, Spring Boot, JavaScript, Angular, MySQL, Jenkins groovy script for CICD and Pivotal Cloud Foundry.</w:t>
            </w:r>
          </w:p>
        </w:tc>
      </w:tr>
    </w:tbl>
    <w:p w14:paraId="547E970C" w14:textId="77777777" w:rsidR="00BA6E3F" w:rsidRDefault="00BA6E3F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396"/>
      </w:tblGrid>
      <w:tr w:rsidR="00BA6E3F" w14:paraId="66413F87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17757E6E" w14:textId="5B0F11FF" w:rsidR="00BA6E3F" w:rsidRDefault="000B528E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 xml:space="preserve">Jul </w:t>
            </w:r>
            <w:r w:rsidR="00000000">
              <w:rPr>
                <w:rStyle w:val="txtBold"/>
                <w:rFonts w:ascii="Century Gothic" w:eastAsia="Century Gothic" w:hAnsi="Century Gothic" w:cs="Century Gothic"/>
              </w:rPr>
              <w:t>2018</w:t>
            </w:r>
            <w:r w:rsidR="00000000"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–</w:t>
            </w:r>
            <w:r w:rsidR="00000000">
              <w:rPr>
                <w:rStyle w:val="txtBold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 xml:space="preserve">Oct </w:t>
            </w:r>
            <w:r w:rsidR="00000000">
              <w:rPr>
                <w:rStyle w:val="txtBold"/>
                <w:rFonts w:ascii="Century Gothic" w:eastAsia="Century Gothic" w:hAnsi="Century Gothic" w:cs="Century Gothic"/>
              </w:rPr>
              <w:t>202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1</w:t>
            </w:r>
          </w:p>
        </w:tc>
        <w:tc>
          <w:tcPr>
            <w:tcW w:w="8396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17FF7FD" w14:textId="77777777" w:rsidR="00BA6E3F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Associate Engineer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755956F6" w14:textId="77777777" w:rsidR="00BA6E3F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Netlink Trust</w:t>
            </w:r>
            <w:r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 </w:t>
            </w:r>
          </w:p>
          <w:p w14:paraId="7F6A0217" w14:textId="77777777" w:rsidR="00BA6E3F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Led a team as part of the Next Generation Nationwide Broadband Network project to facilitate in the roll-out of fibre to landed residential areas.</w:t>
            </w:r>
          </w:p>
          <w:p w14:paraId="20DF2DC2" w14:textId="77777777" w:rsidR="00BA6E3F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Assisted in the creation and implementation of an updated workflow to better managed the uptick in landed orders during the project period.</w:t>
            </w:r>
          </w:p>
          <w:p w14:paraId="2CEB39A1" w14:textId="77777777" w:rsidR="00BA6E3F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Collaborated with relevant authorities such as Land Transport Authorities (LTA) and SP Power to get approval to proceed with the opening of public roads.</w:t>
            </w:r>
          </w:p>
          <w:p w14:paraId="7B3668C3" w14:textId="77777777" w:rsidR="00BA6E3F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Supervised the implementation of new fibre infrastructure for </w:t>
            </w:r>
            <w:r w:rsidR="00350A9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commercial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use.</w:t>
            </w:r>
          </w:p>
          <w:p w14:paraId="570E9A45" w14:textId="3A4B70E2" w:rsidR="00253C9E" w:rsidRDefault="00253C9E" w:rsidP="00253C9E">
            <w:pPr>
              <w:pStyle w:val="documentulli"/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702EFE8C" w14:textId="77777777" w:rsidR="00BA6E3F" w:rsidRDefault="00BA6E3F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396"/>
      </w:tblGrid>
      <w:tr w:rsidR="00BA6E3F" w14:paraId="1BADFDDF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55E83F43" w14:textId="595F210A" w:rsidR="00BA6E3F" w:rsidRDefault="000B528E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lastRenderedPageBreak/>
              <w:t xml:space="preserve">Jul </w:t>
            </w:r>
            <w:r w:rsidR="00000000">
              <w:rPr>
                <w:rStyle w:val="txtBold"/>
                <w:rFonts w:ascii="Century Gothic" w:eastAsia="Century Gothic" w:hAnsi="Century Gothic" w:cs="Century Gothic"/>
              </w:rPr>
              <w:t>2016</w:t>
            </w:r>
            <w:r w:rsidR="00000000"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–</w:t>
            </w:r>
            <w:r w:rsidR="00000000">
              <w:rPr>
                <w:rStyle w:val="txtBold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 xml:space="preserve">May </w:t>
            </w:r>
            <w:r w:rsidR="00000000">
              <w:rPr>
                <w:rStyle w:val="txtBold"/>
                <w:rFonts w:ascii="Century Gothic" w:eastAsia="Century Gothic" w:hAnsi="Century Gothic" w:cs="Century Gothic"/>
              </w:rPr>
              <w:t>2018</w:t>
            </w:r>
          </w:p>
        </w:tc>
        <w:tc>
          <w:tcPr>
            <w:tcW w:w="8396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9CFD7AA" w14:textId="77777777" w:rsidR="00BA6E3F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3rd Sergeant of 38th Singapore Combat Engineer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459164EE" w14:textId="77777777" w:rsidR="00BA6E3F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Singapore Armed Forces</w:t>
            </w:r>
            <w:r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 </w:t>
            </w:r>
          </w:p>
          <w:p w14:paraId="75D9E5EF" w14:textId="77777777" w:rsidR="00BA6E3F" w:rsidRDefault="00000000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In charge of maintaining the operational capabilities of the vehicle platform fleet.</w:t>
            </w:r>
          </w:p>
          <w:p w14:paraId="4356FC1B" w14:textId="77777777" w:rsidR="00BA6E3F" w:rsidRDefault="00000000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Mentored juniors in the operations of the vehicle platform and ensured that they are operationally ready.</w:t>
            </w:r>
          </w:p>
          <w:p w14:paraId="7B12826E" w14:textId="56CE6FF6" w:rsidR="00BA6E3F" w:rsidRDefault="00000000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Volunteered in the </w:t>
            </w:r>
            <w:r w:rsidR="00350A9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planning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for an army wide sporting event which oversaw about 1,200 soldiers and 42 teams competing.</w:t>
            </w:r>
          </w:p>
          <w:p w14:paraId="1022A203" w14:textId="77777777" w:rsidR="00BA6E3F" w:rsidRDefault="00000000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Successful coordination of the planning and management of logistical movement of various army assets for National Day Parade 2018.</w:t>
            </w:r>
          </w:p>
        </w:tc>
      </w:tr>
    </w:tbl>
    <w:p w14:paraId="7CF11100" w14:textId="77777777" w:rsidR="00BA6E3F" w:rsidRDefault="00BA6E3F">
      <w:pPr>
        <w:rPr>
          <w:vanish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346"/>
      </w:tblGrid>
      <w:tr w:rsidR="00BA6E3F" w14:paraId="3FA1B2AA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72627A8" w14:textId="77777777" w:rsidR="00BA6E3F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11E52E8" wp14:editId="335F71CA">
                  <wp:extent cx="368466" cy="368677"/>
                  <wp:effectExtent l="0" t="0" r="0" b="0"/>
                  <wp:docPr id="100006" name="Picture 1000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6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6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DCC3F36" w14:textId="77777777" w:rsidR="00BA6E3F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Education</w:t>
            </w:r>
          </w:p>
        </w:tc>
      </w:tr>
    </w:tbl>
    <w:p w14:paraId="394FF881" w14:textId="77777777" w:rsidR="00BA6E3F" w:rsidRDefault="00BA6E3F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396"/>
      </w:tblGrid>
      <w:tr w:rsidR="00BA6E3F" w14:paraId="2FD64F65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4BFD310C" w14:textId="59AD9B9B" w:rsidR="00BA6E3F" w:rsidRDefault="00253C9E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 xml:space="preserve">Jan </w:t>
            </w:r>
            <w:r w:rsidR="00000000">
              <w:rPr>
                <w:rStyle w:val="txtBold"/>
                <w:rFonts w:ascii="Century Gothic" w:eastAsia="Century Gothic" w:hAnsi="Century Gothic" w:cs="Century Gothic"/>
              </w:rPr>
              <w:t>2019</w:t>
            </w:r>
            <w:r w:rsidR="00000000"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 w:rsidR="00000000"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396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B4F7E70" w14:textId="77777777" w:rsidR="00BA6E3F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 xml:space="preserve">Bachelor of Engineering: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Electronics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43B269CD" w14:textId="77777777" w:rsidR="00BA6E3F" w:rsidRDefault="00000000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Singapore University of Social Science - Singapore</w:t>
            </w:r>
          </w:p>
          <w:p w14:paraId="2E91B285" w14:textId="77777777" w:rsidR="00BA6E3F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Currently working on a Capstone Project - Driver Attention Monitoring with Computer vision.</w:t>
            </w:r>
          </w:p>
          <w:p w14:paraId="267A5203" w14:textId="77777777" w:rsidR="00BA6E3F" w:rsidRDefault="00000000">
            <w:pPr>
              <w:pStyle w:val="documentulli"/>
              <w:numPr>
                <w:ilvl w:val="0"/>
                <w:numId w:val="4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Full-stack web application to provide a scoring of the driver's driving based on how attentive they are while driving.</w:t>
            </w:r>
          </w:p>
          <w:p w14:paraId="3DA911AF" w14:textId="77777777" w:rsidR="00BA6E3F" w:rsidRDefault="00000000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Acquired relevant knowledge in the areas of Python, Database Management and Machine Learning that sparked an interest for me to transition into the Tech Space through the TFIP program.</w:t>
            </w:r>
          </w:p>
          <w:p w14:paraId="1A184330" w14:textId="77777777" w:rsidR="00BA6E3F" w:rsidRDefault="00BA6E3F">
            <w:pPr>
              <w:pStyle w:val="p"/>
              <w:spacing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4BB0B00E" w14:textId="77777777" w:rsidR="00BA6E3F" w:rsidRDefault="00BA6E3F">
      <w:pPr>
        <w:rPr>
          <w:vanish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346"/>
      </w:tblGrid>
      <w:tr w:rsidR="00BA6E3F" w14:paraId="7DF11AAC" w14:textId="77777777">
        <w:trPr>
          <w:tblCellSpacing w:w="0" w:type="dxa"/>
        </w:trPr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45EE52C" w14:textId="77777777" w:rsidR="00BA6E3F" w:rsidRDefault="00000000">
            <w:pPr>
              <w:pStyle w:val="documentsectionheadingIcon"/>
              <w:spacing w:before="430"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6F9D0E3F" wp14:editId="77388C1B">
                  <wp:extent cx="368466" cy="368677"/>
                  <wp:effectExtent l="0" t="0" r="0" b="0"/>
                  <wp:docPr id="100008" name="Picture 1000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8" name=""/>
                          <pic:cNvPicPr>
                            <a:picLocks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66" cy="3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6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78AABE3" w14:textId="77777777" w:rsidR="00BA6E3F" w:rsidRDefault="00000000">
            <w:pPr>
              <w:pStyle w:val="documentsectionsectiontitle"/>
              <w:spacing w:before="43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Skills</w:t>
            </w:r>
          </w:p>
        </w:tc>
      </w:tr>
    </w:tbl>
    <w:p w14:paraId="25993850" w14:textId="77777777" w:rsidR="00BA6E3F" w:rsidRDefault="00000000">
      <w:pPr>
        <w:spacing w:line="320" w:lineRule="atLeast"/>
        <w:ind w:left="2560"/>
        <w:textAlignment w:val="auto"/>
        <w:rPr>
          <w:rStyle w:val="documentratingfieldp"/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Highly skilled in JavaScript, Java, Python</w:t>
      </w:r>
    </w:p>
    <w:p w14:paraId="02122A69" w14:textId="77777777" w:rsidR="00BA6E3F" w:rsidRDefault="00000000">
      <w:pPr>
        <w:pStyle w:val="documentsinglecolumn"/>
        <w:spacing w:before="1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documentratingfieldp"/>
          <w:rFonts w:ascii="Century Gothic" w:eastAsia="Century Gothic" w:hAnsi="Century Gothic" w:cs="Century Gothic"/>
          <w:sz w:val="22"/>
          <w:szCs w:val="22"/>
        </w:rPr>
        <w:t>Skilled in MySQL, C++, AutoCAD and MATLAB</w:t>
      </w:r>
    </w:p>
    <w:sectPr w:rsidR="00BA6E3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48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12E1C" w14:textId="77777777" w:rsidR="006F0A73" w:rsidRDefault="006F0A73">
      <w:pPr>
        <w:spacing w:line="240" w:lineRule="auto"/>
      </w:pPr>
      <w:r>
        <w:separator/>
      </w:r>
    </w:p>
  </w:endnote>
  <w:endnote w:type="continuationSeparator" w:id="0">
    <w:p w14:paraId="2AA35D49" w14:textId="77777777" w:rsidR="006F0A73" w:rsidRDefault="006F0A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284828D6-104A-C348-B970-356D2DA6796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7A192FE-BB65-FF46-975D-02E416F674D4}"/>
    <w:embedBold r:id="rId3" w:fontKey="{68358C2C-DB9C-F74C-B97C-559417468B84}"/>
    <w:embedItalic r:id="rId4" w:fontKey="{F0AD1FC0-4B5F-1943-9799-C55A4EEF1ACD}"/>
    <w:embedBoldItalic r:id="rId5" w:fontKey="{B3D9B4B6-453A-FD45-BDE4-041A5E589EA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65E9A8B6-46B6-1B46-9252-E8C61A212973}"/>
  </w:font>
  <w:font w:name="Wingdings">
    <w:panose1 w:val="05000000000000000000"/>
    <w:charset w:val="00"/>
    <w:family w:val="auto"/>
    <w:pitch w:val="default"/>
    <w:embedRegular r:id="rId7" w:fontKey="{230D12EF-C396-5547-9665-D505B99F558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4D49CC17-69B0-A349-A26B-F8C764AA6067}"/>
    <w:embedBold r:id="rId9" w:fontKey="{EA9FF690-A2E1-0746-9CEE-55B18887D255}"/>
    <w:embedItalic r:id="rId10" w:fontKey="{8E527507-CE7E-7241-9B65-248A9185B3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1" w:fontKey="{BBE7209C-503C-614B-BF1A-58338A7F39D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E3682" w14:textId="77777777" w:rsidR="000B528E" w:rsidRDefault="000B52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DE404" w14:textId="77777777" w:rsidR="00BA6E3F" w:rsidRDefault="00000000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BCB7E" w14:textId="77777777" w:rsidR="000B528E" w:rsidRDefault="000B52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72432" w14:textId="77777777" w:rsidR="006F0A73" w:rsidRDefault="006F0A73">
      <w:pPr>
        <w:spacing w:line="240" w:lineRule="auto"/>
      </w:pPr>
      <w:r>
        <w:separator/>
      </w:r>
    </w:p>
  </w:footnote>
  <w:footnote w:type="continuationSeparator" w:id="0">
    <w:p w14:paraId="34ECA806" w14:textId="77777777" w:rsidR="006F0A73" w:rsidRDefault="006F0A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E80BE" w14:textId="77777777" w:rsidR="000B528E" w:rsidRDefault="000B52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4FFDA" w14:textId="77777777" w:rsidR="00BA6E3F" w:rsidRDefault="00000000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6A1F0" w14:textId="77777777" w:rsidR="000B528E" w:rsidRDefault="000B52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8F10C2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500AF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33623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638B0E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49EE61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42CFA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4B47BF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B20646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58CD93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A84085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C68CF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70A84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2A4DAF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5907F5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D2A4E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EE41C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EEC44D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EC6A3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4285D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86602F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C6C8B4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F92C10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41E84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99AEE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CB449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762D14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49A86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157C942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88EA3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8308F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00EC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32A26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CCA89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E7059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D1C35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92D4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112626701">
    <w:abstractNumId w:val="0"/>
  </w:num>
  <w:num w:numId="2" w16cid:durableId="394817537">
    <w:abstractNumId w:val="1"/>
  </w:num>
  <w:num w:numId="3" w16cid:durableId="163328205">
    <w:abstractNumId w:val="2"/>
  </w:num>
  <w:num w:numId="4" w16cid:durableId="6763456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embedTrueTypeFonts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E3F"/>
    <w:rsid w:val="00091A59"/>
    <w:rsid w:val="000B528E"/>
    <w:rsid w:val="000E185F"/>
    <w:rsid w:val="00253C9E"/>
    <w:rsid w:val="00350A90"/>
    <w:rsid w:val="006F0A73"/>
    <w:rsid w:val="009F3E62"/>
    <w:rsid w:val="00BA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1DC27A"/>
  <w15:docId w15:val="{37005044-2CA9-2B44-B753-B38947D80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iv">
    <w:name w:val="div"/>
    <w:basedOn w:val="Normal"/>
  </w:style>
  <w:style w:type="character" w:customStyle="1" w:styleId="documentleft-box">
    <w:name w:val="document_left-box"/>
    <w:basedOn w:val="DefaultParagraphFont"/>
  </w:style>
  <w:style w:type="paragraph" w:customStyle="1" w:styleId="documentsection">
    <w:name w:val="document_section"/>
    <w:basedOn w:val="Normal"/>
  </w:style>
  <w:style w:type="paragraph" w:customStyle="1" w:styleId="documentSECTIONNAMEdivfirstparagraph">
    <w:name w:val="document_SECTION_NAME_div_firstparagraph"/>
    <w:basedOn w:val="Normal"/>
  </w:style>
  <w:style w:type="paragraph" w:customStyle="1" w:styleId="documentname">
    <w:name w:val="document_name"/>
    <w:basedOn w:val="Normal"/>
    <w:pPr>
      <w:pBdr>
        <w:bottom w:val="none" w:sz="0" w:space="5" w:color="auto"/>
      </w:pBdr>
      <w:spacing w:line="820" w:lineRule="atLeast"/>
    </w:pPr>
    <w:rPr>
      <w:b/>
      <w:bCs/>
      <w:color w:val="252932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color w:val="252932"/>
      <w:sz w:val="32"/>
      <w:szCs w:val="32"/>
    </w:rPr>
  </w:style>
  <w:style w:type="paragraph" w:customStyle="1" w:styleId="documentSECTIONCNTCdivfirstparagraph">
    <w:name w:val="document_SECTION_CNTC_div_firstparagraph"/>
    <w:basedOn w:val="Normal"/>
  </w:style>
  <w:style w:type="character" w:customStyle="1" w:styleId="documentaddressLeft">
    <w:name w:val="document_addressLeft"/>
    <w:basedOn w:val="DefaultParagraphFont"/>
  </w:style>
  <w:style w:type="paragraph" w:customStyle="1" w:styleId="documenticonRow">
    <w:name w:val="document_iconRow"/>
    <w:basedOn w:val="Normal"/>
    <w:pPr>
      <w:pBdr>
        <w:bottom w:val="none" w:sz="0" w:space="7" w:color="auto"/>
      </w:pBdr>
    </w:pPr>
  </w:style>
  <w:style w:type="character" w:customStyle="1" w:styleId="documenticonRowiconSvg">
    <w:name w:val="document_iconRow_iconSvg"/>
    <w:basedOn w:val="DefaultParagraphFont"/>
  </w:style>
  <w:style w:type="character" w:customStyle="1" w:styleId="documenticonRowicoTxt">
    <w:name w:val="document_iconRow_icoTxt"/>
    <w:basedOn w:val="DefaultParagraphFont"/>
  </w:style>
  <w:style w:type="paragraph" w:customStyle="1" w:styleId="documentasposeztyaddresstable">
    <w:name w:val="document_aspose_ztyaddresstable"/>
    <w:basedOn w:val="Normal"/>
    <w:pPr>
      <w:spacing w:line="320" w:lineRule="atLeast"/>
    </w:pPr>
  </w:style>
  <w:style w:type="character" w:customStyle="1" w:styleId="documentasposeztyaddresstableCharacter">
    <w:name w:val="document_aspose_ztyaddresstable Character"/>
    <w:basedOn w:val="DefaultParagraphFont"/>
  </w:style>
  <w:style w:type="table" w:customStyle="1" w:styleId="documenticonInnerTable">
    <w:name w:val="document_iconInnerTable"/>
    <w:basedOn w:val="TableNormal"/>
    <w:tblPr/>
  </w:style>
  <w:style w:type="character" w:customStyle="1" w:styleId="documentaddressRight">
    <w:name w:val="document_addressRight"/>
    <w:basedOn w:val="DefaultParagraphFont"/>
  </w:style>
  <w:style w:type="table" w:customStyle="1" w:styleId="documentaddress">
    <w:name w:val="document_address"/>
    <w:basedOn w:val="TableNormal"/>
    <w:tblPr/>
  </w:style>
  <w:style w:type="paragraph" w:customStyle="1" w:styleId="documentleft-boxParagraph">
    <w:name w:val="document_left-box Paragraph"/>
    <w:basedOn w:val="Normal"/>
    <w:pPr>
      <w:textAlignment w:val="top"/>
    </w:pPr>
  </w:style>
  <w:style w:type="character" w:customStyle="1" w:styleId="documentright-box">
    <w:name w:val="document_right-box"/>
    <w:basedOn w:val="DefaultParagraphFont"/>
  </w:style>
  <w:style w:type="table" w:customStyle="1" w:styleId="documenttopsection">
    <w:name w:val="document_topsection"/>
    <w:basedOn w:val="TableNormal"/>
    <w:tblPr/>
  </w:style>
  <w:style w:type="paragraph" w:customStyle="1" w:styleId="documentSECTIONSUMMdivfirstparagraph">
    <w:name w:val="document_SECTION_SUMM_div_firstparagraph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iconCell">
    <w:name w:val="document_iconCell"/>
    <w:basedOn w:val="DefaultParagraphFont"/>
  </w:style>
  <w:style w:type="paragraph" w:customStyle="1" w:styleId="documentsectionheadingIcon">
    <w:name w:val="document_section_headingIcon"/>
    <w:basedOn w:val="Normal"/>
  </w:style>
  <w:style w:type="character" w:customStyle="1" w:styleId="documenttitleCell">
    <w:name w:val="document_titleCell"/>
    <w:basedOn w:val="DefaultParagraphFont"/>
  </w:style>
  <w:style w:type="paragraph" w:customStyle="1" w:styleId="documentsectionsectiontitle">
    <w:name w:val="document_section_sectiontitle"/>
    <w:basedOn w:val="Normal"/>
    <w:pPr>
      <w:pBdr>
        <w:left w:val="none" w:sz="0" w:space="8" w:color="auto"/>
      </w:pBdr>
    </w:pPr>
  </w:style>
  <w:style w:type="character" w:customStyle="1" w:styleId="documentsectionsectiontitleCharacter">
    <w:name w:val="document_section_sectiontitle Character"/>
    <w:basedOn w:val="DefaultParagraphFont"/>
  </w:style>
  <w:style w:type="table" w:customStyle="1" w:styleId="documentheading">
    <w:name w:val="document_heading"/>
    <w:basedOn w:val="TableNormal"/>
    <w:tblPr/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7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twocolparasinglecolumn">
    <w:name w:val="document_twocolpara_singlecolumn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  <w:pPr>
      <w:pBdr>
        <w:left w:val="none" w:sz="0" w:space="3" w:color="auto"/>
      </w:pBdr>
    </w:pPr>
  </w:style>
  <w:style w:type="table" w:customStyle="1" w:styleId="documentdivparagraph">
    <w:name w:val="document_div_paragraph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customStyle="1" w:styleId="documentrtngSecdivparagraph">
    <w:name w:val="document_rtngSec_div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documentratingfieldp">
    <w:name w:val="document_ratingfield_p"/>
    <w:basedOn w:val="DefaultParagraphFont"/>
  </w:style>
  <w:style w:type="paragraph" w:styleId="Header">
    <w:name w:val="header"/>
    <w:basedOn w:val="Normal"/>
    <w:link w:val="HeaderChar"/>
    <w:uiPriority w:val="99"/>
    <w:unhideWhenUsed/>
    <w:rsid w:val="000B52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28E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B52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28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447</Words>
  <Characters>2550</Characters>
  <Application>Microsoft Office Word</Application>
  <DocSecurity>0</DocSecurity>
  <Lines>21</Lines>
  <Paragraphs>5</Paragraphs>
  <ScaleCrop>false</ScaleCrop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Terence Tan</dc:title>
  <cp:lastModifiedBy># TERENCE TAN YAN ZHI (SST)</cp:lastModifiedBy>
  <cp:revision>3</cp:revision>
  <dcterms:created xsi:type="dcterms:W3CDTF">2023-01-06T07:53:00Z</dcterms:created>
  <dcterms:modified xsi:type="dcterms:W3CDTF">2023-01-06T07:53:00Z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1105ede7-e85b-4875-884e-b59075539a4b</vt:lpwstr>
  </property>
  <property fmtid="{D5CDD505-2E9C-101B-9397-08002B2CF9AE}" pid="3" name="x1ye=0">
    <vt:lpwstr>zDkAAB+LCAAAAAAABAAVmbW2q1AURT+IArfiFbgFdzrcIbh8/cttU4Rwzt5rzTnCoAjNkAyMszAJiTjKcySEIBgrwgTPMjh2UB7Rfbmgc68baY1zl7HOKbd3UM3bCxjFIS5+Dj08LSP4yNReLb9vKdD4W3AM7UjFk+PkJsDkwbNaZkU2TwTsZNbK56RhF8dOPW3O/BOidDIE/XFZ482HDnPSgZA1fjZOYsIRRD4j2xxe+IyA0NcGRjpyswPG3nW</vt:lpwstr>
  </property>
  <property fmtid="{D5CDD505-2E9C-101B-9397-08002B2CF9AE}" pid="4" name="x1ye=1">
    <vt:lpwstr>jMmccJsCWAod0vhjcjX3ml/09b6Zf3KZc48fEXl23aEXiLdJ04V5dNIii+uDaMjn9nKvJr5nAsTYt1j2TpwK2CR4dDImSZ2jTTZ0lhjBGiCKIb3o5dqC/s5DVmkL8ElkVEJb+XLWTLAzKYKEkcxl8vF0sOes7eZfNP85RGqpcnylcu73Ybc2JFXaAxJwdbL8znE+Zhwbc2NMAg873wZXE6DJ1imIktPIIHL7JskxwZlwvcJdtagopAr1Pb9sG6k</vt:lpwstr>
  </property>
  <property fmtid="{D5CDD505-2E9C-101B-9397-08002B2CF9AE}" pid="5" name="x1ye=10">
    <vt:lpwstr>LE8mqbFv7jeZaoEo4qGyFBwGI5wMD++BJCjRFoauS50ig97WseaHvmbtxe9pOLSqZxP44T3HlZZ8IcNIX/lAPXpGThwssKmqMbtaH1dr9BdUTsuKb4qMVpLKA7YKopcthjcIxruq3uUFtQ0wNuRvJvv+69+wSQPIUb62ZQFaHSQ9bw8nyMvuvxUG+f6t179ZAm8oSsfIfibg4DroNnBt2gpQJs2T0N9xi+26ENo1UbVCaxX1ue54Hzc5COGCDKS</vt:lpwstr>
  </property>
  <property fmtid="{D5CDD505-2E9C-101B-9397-08002B2CF9AE}" pid="6" name="x1ye=11">
    <vt:lpwstr>5SQ18NMJWIMcb/artm7pbMbh/BkVDCEoXHZbHWC8J0m1mAJYgkKFu4hs1AzbOMO58HwtjnHlZPSZSLhRZkpDNZZkrb+7Czty/561+tSE16fLgiv1WgCQrEAi/7o8x5Mz7eDLMMy7qqDMRDKMSamTAwBwep8U7rq6NSvXxIMN0iNCRUEdzzuIsFTgJt80UsmJyPLypjpadxUabNctLqs/rwUq/ZhAONU/LJWLquBeE4lnx3XjI8Na7e5GVOH7ESf</vt:lpwstr>
  </property>
  <property fmtid="{D5CDD505-2E9C-101B-9397-08002B2CF9AE}" pid="7" name="x1ye=12">
    <vt:lpwstr>dQ7DW1pdAGsJD651b5wSnKB24ZRUDTMxkvHmmsA1URXpD6Me443K6vg5p5WxEGJvwzzNiLElXmZHqtKCPpzbe2PerWNB9r8VfB0fEkdqrn/HGGQ2OE8d0N2mvaZkTD3AcSRf5+vHeFY8R5SNyJs7xspkmF94J//jUXN1LJdzvw8i/cBhbWx6cOk0xoEalr16QK9bINlPFC5wHSKoQqaWl1bgtFhE8rb3qNY5R24Zf8Gb69DglnSSMiba07nfvuV</vt:lpwstr>
  </property>
  <property fmtid="{D5CDD505-2E9C-101B-9397-08002B2CF9AE}" pid="8" name="x1ye=13">
    <vt:lpwstr>JkwR/DZomdaVIBALb1K9hJCzfb7lA+eh9/NKLAUVA2KrRW7inIio/cCWV8az8EjI4s22PhofgEfvS3yzUKRUcq1/XMuTLoEsFcPn0rJOobxFxberJ8hvzCGWiHoPvEh47si9iG82DrS7OWrXvao5TCETCw5lu8DJfxxQzXwLgxGh2mjWFebaDmP36gT4c9gYj+iAOIh0HQROnqAS3Ts26JP/rD9wzgjNXIW9tpLQahvDrdh65Y1UKV0R5eB8oom</vt:lpwstr>
  </property>
  <property fmtid="{D5CDD505-2E9C-101B-9397-08002B2CF9AE}" pid="9" name="x1ye=14">
    <vt:lpwstr>AAD497cnQSnvNfJBFp8FxWGncPQqwg1wqEBUrUUXIp07T8JpRQR/ZVhH9miuXNne+6x1q7oQFu4HsXcFnxoVtLpKVWe8ArtvdZFxrm0wa5fYTaXs3HVqL5eqjsLF+htQeDiiW+2KVekImTDVGZspRJBKxZV8/zU9DfxtpQQDPW64tmAqFPLy4NK1ZucccAAOBmg68YTlMYJRl+erv2uKoY9UN/Ut5J7UZ+jHLciHl0UWIrFQHdnE5GF+vlTamLm</vt:lpwstr>
  </property>
  <property fmtid="{D5CDD505-2E9C-101B-9397-08002B2CF9AE}" pid="10" name="x1ye=15">
    <vt:lpwstr>Osdv9QbLWr/VVm6TvjUJs1EPiQmQAJTfJ3XOcKDJ+HzUeegLe1bFAzDN8tnkC5XGXDHT27GA7nqfcOtmTuVQmU741R0Gw2j+DH0dBLcKyM9Qpi4WDlK6nK3hAgvVg0pmZQ8ABpPMjKUPZdtYpyupHdUkwjQZ8nCeb0AdFdqz0Y99YFgmn18HaQypKGd3/t1ZEHrc+E+fHBTvGUI4jsVv7Ttv0WeBLvKCVP1mi9WCxEOxeoPvBsoEqCi+XwhyxOX</vt:lpwstr>
  </property>
  <property fmtid="{D5CDD505-2E9C-101B-9397-08002B2CF9AE}" pid="11" name="x1ye=16">
    <vt:lpwstr>ZcEa7+6qBLKdCdR9G1c8AETr1OXJCr8oC/ptLVqoOvbV7mYS/RtTkV6Tv+HjVvh5Yd84EGcjqCFWsMtfM4QCNdVhRIq8I7dy/zk5bMNw6MVx5/H8nKR/ONMQ/pf/aN/IxUF9E2kNc7rMawJeC3xQ55zGoXems2IS5uYxki704snaOau3NnCc1V7+btDsYC/14Dn1tne/NhtVfyo6+xnlCj4+7QiHXqiIX1Hh5w0akR4dJKECYdwC/WuD5842vlF</vt:lpwstr>
  </property>
  <property fmtid="{D5CDD505-2E9C-101B-9397-08002B2CF9AE}" pid="12" name="x1ye=17">
    <vt:lpwstr>d4e7sshE1QZpg7uzY/tdfbpisRBgjUSu0mOCIN+tHSNxuJhxBj5j6Kb7IUeerDeSx/hHFRpYgfzZaMTaQZAZtX2wOmsNk785036ma/hh3gaE9r4ZMnnSwzftlWt9kmLwytgdGAj0NKkz1QHzYwZWP7rCsffugY4EiNBDY+6SEiGssQRaGBiyCTgkaqHKgnPgIVp/8LpdqoOKnutw3Qvk8j7sW9j6B01/hgb9RdCA/nmwwRNIUx6IcD1U4/uwdYa</vt:lpwstr>
  </property>
  <property fmtid="{D5CDD505-2E9C-101B-9397-08002B2CF9AE}" pid="13" name="x1ye=18">
    <vt:lpwstr>QeLlCVF2Mcz35FI/MQaGsP8VI9xU2u8m1966lywWhpBfyVSmes96xWsBim96WunRYb69wiGG8XjulVreC1yyUiamI26xVqm4uA+PBT17H1cDEG4fFzkPPgbDgoxK0X+gj8e8Qv0oGPhgXyCkq9HtzeTwjSxAZSezg/JJu4+H7aWdPsCfwIxHfTAeOQ+ihcOw8xvD3Q/TIW4u+veXN7vqffoKMUihgFV3Sd1pMD9tObM9kHzTby22HZwf/Ae5VYy</vt:lpwstr>
  </property>
  <property fmtid="{D5CDD505-2E9C-101B-9397-08002B2CF9AE}" pid="14" name="x1ye=19">
    <vt:lpwstr>Z6caw8CwVlFRP6dIfcW4hPNxplqTdVN0C4a1Rfa2fEeA5T4fl43Ptg6pQG4hra3z/SP+ZEC4xdpWOhPpFAPy9TmBCU38zYmYga181PdHGmgAwPLaxYsudxC7CdGmTVFxhQsT4pRJhz5arqPcsGFF052Uz6HJA78Mm7G0YsVg1IlWCyS3+W7NnE59O1BhkkP69ZxQ49/9LAaLThHDLnLvphInIPIk1/ankEGMzdDNLu47zNtoHU0YFIs2/I4FsJ8</vt:lpwstr>
  </property>
  <property fmtid="{D5CDD505-2E9C-101B-9397-08002B2CF9AE}" pid="15" name="x1ye=2">
    <vt:lpwstr>HcpRPxUzlL4aStZ9b74jmjfbXGHhUp8sk4dLkHgFc0T9mVyVUvYBZh2IAsx1Clbf1YIxoBpS8gwlB4WStpsmAZReXMUCO2R95+3KLTzI/WTaYsQFcmFjNe1KJ22XTDsQ/lNrt8Kajcnd9V8J3iut4WZeFT64mzNBWaMnwsSE4Lc1NUteGXweo8cojsqUwJc6xAo/s6HzVB2yCfbaVS2Yt62U2cyNIuJiGmgp7pIhYw8yp9+HoK8hWJjj/KkUsFn</vt:lpwstr>
  </property>
  <property fmtid="{D5CDD505-2E9C-101B-9397-08002B2CF9AE}" pid="16" name="x1ye=20">
    <vt:lpwstr>ZaZQpzUGOSzqPSXsB6eha2Y1hp0BpZaCsxPrF2/XVcTgSEelmDgiEPOTF0vtSBUU1WiXANLiOJTDPAIERb75LKpfepLrj/CGLYIv4tqnBPGgeuIN5Tc5+bA1hkbsQZrSolBEf1GxsY008vgJEYoqZqExWcc35izj2uzAXOAn1b6p9H75Z6c+yLjs6nkH49ByNfzDshiOp2F9f+fzXVGP+b5FuZ2bPGVorvqw8A3takz6QZOWriiAQ0RdIjpzcjX</vt:lpwstr>
  </property>
  <property fmtid="{D5CDD505-2E9C-101B-9397-08002B2CF9AE}" pid="17" name="x1ye=21">
    <vt:lpwstr>3bPtBOH/JEUxDTD/rE0JC4B17pOtjZiPam+xZEusuaZLWWTg++hoZRrWavJ4KYOVR1c6CZ4G1VleOj3xHqzsMMl0L9E+ZnO1YlR5JM8BB2NEjkL5/5nnkbu1jyoFGUxec2PsLZlyNKpSyHC8O4wVKr4Usq7PWqPMcoE5o4nXb/CZJ1Nj98D+Ch0uxMS40n16A0Eku6cgxxmLoXrXyieCjcEn13kGv0dasvvqSKoyhPelFQ/OlU6m7OEQoM9Ufj7</vt:lpwstr>
  </property>
  <property fmtid="{D5CDD505-2E9C-101B-9397-08002B2CF9AE}" pid="18" name="x1ye=22">
    <vt:lpwstr>SuTnZiyNnqXIprxnyj6uxbnyxAuvYrdpCtKg6O02hx9zzYEfYQT4RBQY3LD28JomS6elwMa9RDhW+J/EsYyB005lxOxox4mwZGIXwSGusHUZ8JqgAYpG9a/sdu++y7VBl32+iLCR+X5qtzN3JZxsOfqObjrKOizn6AywC8kiQyO09hDsnpriqmI6ag3yLb2c/Un8KZfqvjBfQAUn1MCMaLslXpFFQ3lBtmrmaLdX6YoL8JI4ZnQcnk5ZOl34EbH</vt:lpwstr>
  </property>
  <property fmtid="{D5CDD505-2E9C-101B-9397-08002B2CF9AE}" pid="19" name="x1ye=23">
    <vt:lpwstr>XHIgiIV/ZW/F2g8d/CDpiZn3OOgRSOGAwbMwLEA4Ww8El7YfvBaOCtnPqcJ9FB7fJiAASRUgn2aaeWlX9W5YTNt32dKbi2CqwH7xAdp61hh96UCekkVc4nxDuNmTeLDDIsFguc5j5q+vc5U2iVJYXGYwc6Daqw325IZVZ6ROrEhOUIFPc3Z4wxiKq2xZNg4pGl9Cl1zg/Tmuawnj7BDScF1+VR7BizLHP2hIFBZyoVbcmsrsXbXZDD2uIXt4J4p</vt:lpwstr>
  </property>
  <property fmtid="{D5CDD505-2E9C-101B-9397-08002B2CF9AE}" pid="20" name="x1ye=24">
    <vt:lpwstr>qoHbHHC+TURydsW+6/M3r+GE+uGevSNDWoPR4jIsApFlnIfXw95k6qaB+cUkLaHEDFDx9ek3m/C6ouTeyTH2zsBMNGJiliuQsVCX3SYGbuxQVvS14uuF3IPNrDlH0XZioathqn4XCfENBPcUiLv6Evt0SazOhv7nkiDc20V0488nlICVRwX9XVf2YK79I9DINu2djZva6X0UDmiul4TWFCTOshvJCHniNUPSESyszlts/RsJgAfvTeqKUTOUQuk</vt:lpwstr>
  </property>
  <property fmtid="{D5CDD505-2E9C-101B-9397-08002B2CF9AE}" pid="21" name="x1ye=25">
    <vt:lpwstr>0o8Su61EAye+oKj8P3lrKADlVWePTh82CnIqz/KiUgmgqhgSn1BbvmG22RexZr/rc9FSeEpGeCfE5X5SToUGyFU0opE2K7Ln2I+bEmXqWXZkafyuLJOuCGAohqTg1BKSySSIVSsKXuLYqJgB6sdFm3i5xQJ6ssaHEUA3rgONz3T+hk/zOZhK8e8S1rvDb0PwC7MUN6e7oFtLbgV7qnjipzdT2i+8QbsavpZ3MhyZGOZNG054k/GV9PpZc87HRzL</vt:lpwstr>
  </property>
  <property fmtid="{D5CDD505-2E9C-101B-9397-08002B2CF9AE}" pid="22" name="x1ye=26">
    <vt:lpwstr>ncQHoUhUrhf5o7KvzXmjUkQ3A2XqIN/PVjQhxsl0jF1vdj22zeFpfLB7rMu6ZUd3J2dvGbWTpPDQA+7duX9O3TqbZwRjoF/hnTfEhICq7iUvcN+eQYwEIhyQKP8lnwhE9OSKswGoX3JdBJGNS6oFJkeX+hIW4evaDZpjOQ/IxqK20zP+ERs3dS61WHUlmegwFAJMrV0YSdybFdilO7jq3oMjGLzvVgRomc8axiYGHwWWc/8RjPgXl4hGvYikC9f</vt:lpwstr>
  </property>
  <property fmtid="{D5CDD505-2E9C-101B-9397-08002B2CF9AE}" pid="23" name="x1ye=27">
    <vt:lpwstr>vuYwYgYYWHzNOW9mBr1TCDBiAPSkAxQqEHx6rGlQlabPAuE/t8/Qtqu0Og3XpCFSOxGoyDEyFTImmFqOQU/MOVX4EDVazv3oEpW0HgxrDJZdn18Azvt59wX+lFbSK+3bLZYSw+7Z7nybWPmLt36xhZeEJewmF/XPCM6ndJ38izgTth5AZ4xuTkhTNYXKfEnF/Ou3yXLUfZ5QFocj0ymRdtrnOA7ksNNnmv5/rJFiV5EBcnfEvYcVwU6YkTEl9Xc</vt:lpwstr>
  </property>
  <property fmtid="{D5CDD505-2E9C-101B-9397-08002B2CF9AE}" pid="24" name="x1ye=28">
    <vt:lpwstr>p4hrMKXLvf4RvBjdRfFj1rPZSiCn1OOpP9C5qy+3ZFRpxNcAOF6u2AG/C9QXoKf+HQphLGnftSWbZgT4+ELLJi48wyOHlLqAoQZtXrEet6S9uTOkvPsxRTaUPyEjW8nRR9YErQrCukSpG/XV6ba7QCgoVDN6XQAH8SOMXH+hX9/hRAlFXgGz2x8TNp7dhuMeXYYMSARwe25S+pM3IwPJmaTp1XB6TxRta0f0gWbYxOlwAdCUu7gdTd5TRX7BzTQ</vt:lpwstr>
  </property>
  <property fmtid="{D5CDD505-2E9C-101B-9397-08002B2CF9AE}" pid="25" name="x1ye=29">
    <vt:lpwstr>MmiEH6bfeduURN8YujN2UNUXmMJCMiVXESc8OVbxFdoe9oKDamlfiw81bxZfGsjYO6YzRzJZeuLQo3a1m6jwXHgjJAimJ7kw/Cfd/EbM6EYoiCIGLzjJBfaoUwnx8pgdrMzJkyFpJ1tk1GmLTZWZbbpQdSkJ22BOIkkLwtj5kyfmDjqJm5kuw3wBqv435CzhsECbIY7swVWLJ/BRiN1Bk+7lHjn1CDWFvAsYMDH/t3RAWTTtowyQwA6c7KrhGVu</vt:lpwstr>
  </property>
  <property fmtid="{D5CDD505-2E9C-101B-9397-08002B2CF9AE}" pid="26" name="x1ye=3">
    <vt:lpwstr>rkkIF5EK8MTD6My+xY0eFJEaX5gy2kvqaSBNcI30eZFTTug8VF47fIbY9g/kHQi24NRhuFq6dZXNFyx4Al0NS2fuAZASiASbHEABAXGGGrTEGQwcvDUFlHcXeft0Spe1va4IHcdCDcBgWWPyLpcrAYYvMjutl1elqr7+wEWlZ6b4EFUWnkjhVYj05XhzefF+defNxp1t9LeIcOHS2lXNGflwc+LWX014WRlQK2YO7CYxQllWZ2iQ477smmJbABv</vt:lpwstr>
  </property>
  <property fmtid="{D5CDD505-2E9C-101B-9397-08002B2CF9AE}" pid="27" name="x1ye=30">
    <vt:lpwstr>BF02cZpsnHZzfOx1e7GT78bu/6s+Nuq7S21Li4UZJpEnHdTXIiToJrg05d+OU6R3VfEnxYAzfJPTDtroyoSX5XwnoRiKUZCd7bJ+TMBrJUQ149D/GhzOrY+tjovqkozW8DvarwueKT30jdBkcAJd2mp6JmqHEIKNr+kPdZColoEF0BJh4tmlf9gXSelwZTEofU0CpK4F+7sbX9K2eTKVnPZyeG71B7A9EbCyy15laj7jMbZTLV5Ww1TS3UR8o42</vt:lpwstr>
  </property>
  <property fmtid="{D5CDD505-2E9C-101B-9397-08002B2CF9AE}" pid="28" name="x1ye=31">
    <vt:lpwstr>WfBJ6dLbaXSbn3xdxyaRD48aFgbeJFo7vU4dau2osAE9pVSqso6pIpDW9uxs6I78yN8M0T7waSc3MNEHb1uxP7xsKv/zDduDajCbl5kpehw1xo3ejxsNTHO+NA0cq2e2/qWjAqNa3LKxF4BNmlqfL/k1ARKGDGoHU2/O/f07ywjk1fWYTOoqh2/QXgS9S8SqCBW2UtfHGgg5BX/+FAkEXxMnM6kEfs5UmkwHZ2/dEeigNje5pol4qplGkxBemTW</vt:lpwstr>
  </property>
  <property fmtid="{D5CDD505-2E9C-101B-9397-08002B2CF9AE}" pid="29" name="x1ye=32">
    <vt:lpwstr>DehJi2192/CqivoHCzugrKnjVx547xvzu9OriwB+0w+/LqsmvUx4dAhDzBv1/vFu5WzlzI9gnxCap2WNHzMpWfiQgAQc18ROeNoZ5491D/ZFI+OArlxyYOfe+BLesp94UJnn6OWgrzsCDN11TSpIcK/Ds3zTStJkLfrJvuVe6VBBfW0TtdW0CA6sNWAcrAEYyPm5Vmsvxs7nA/RGRH5zpXhkYEWOXYlKkJGJT4F7H4L2sKxc2/l+mXpu3lbmqdX</vt:lpwstr>
  </property>
  <property fmtid="{D5CDD505-2E9C-101B-9397-08002B2CF9AE}" pid="30" name="x1ye=33">
    <vt:lpwstr>Cqy6Lvr/xcIfy5J8q+wVOJIIGIeShVHt+HyvfbEYVK2MKoWPBwdMK6lQ8mPreTyMr5ahXAzBH9uA81vI41YNX75zQILjWqJPVXUAwsqkEJwmbswH5EhkE7CzfrZ7m3K6QKPbBR/ZY8HxNw/Jgi9skXyySXpt2mARLAk0UwedZH2tDMBuFNwcvcihJi4qxCak3w7vg3XO38B/Foj4fIUbSyV4FDos0f6QYs3LVFDiVUFCnqlMoSjLW5IXbxbSPXd</vt:lpwstr>
  </property>
  <property fmtid="{D5CDD505-2E9C-101B-9397-08002B2CF9AE}" pid="31" name="x1ye=34">
    <vt:lpwstr>e+fcaoinn+veAPHjAMEJuEZYd7/d0/hAxswvrStnr0OE0/V0nF3yMxDr9UnPclbTqdXi2vKX63tiMovrXIBEmXBl9O4L/5nH/E5IcBqr9zGXr74yLrDBJ8G/mCdFT/VYyb9zxTf8SJGtN0TiN212FvKqNseQ3xAZSSU6P29jlIKVLXqd9snqCageDZ3e9UWmVoweIMQEvB7E5hrSFr4I15pRxA02sXE8+yEbT9V9ZOClWuOWKI0elqPTFgGUhII</vt:lpwstr>
  </property>
  <property fmtid="{D5CDD505-2E9C-101B-9397-08002B2CF9AE}" pid="32" name="x1ye=35">
    <vt:lpwstr>bqhtz1QyHnch5glfTtUxwD1OM0Zf/vo7K3jQuT86kJY7+w1A1zo203bMMWI9Z/WJCp13a7dfcfcEVbT1334UhXqxn7hiJJ6YzbDz5HGWlEoA11oo9nnSkbvziVvp8p+g/5b1I/sj/FHJSgCErSF576cHSw/9Zp4NfQQW6cod+w/sP+tSoYs90MkyWzxPvtPqXbxTC2kM/Bk48mk/tQvXxP1yEqrREdcXAHvp4elM451cwvHjckYs3Wo8cyu+vM6</vt:lpwstr>
  </property>
  <property fmtid="{D5CDD505-2E9C-101B-9397-08002B2CF9AE}" pid="33" name="x1ye=36">
    <vt:lpwstr>M4AgF38M31T17mV3jBAjP0/BUaIs0GIF+c4Hu8ixIwmWRRiLc1CrrpnykjkfzhScnCqMpC7Kx+TAlzTqe36xDdbBTzD93JIt3JWwSXmR66ON+IiOu3TMWM9g7aamlw6Lk2erErlXyFZqr1LxwNRTR/eUAtbsSOWcGouGamVMN6HhH4M8zl1BOvxyj590YEx/hqImtQLK2EXnqphs8JuztSqT+nAAQxlkb9RhwudEIqsOSRftNSqMO9AHM7tLBm8</vt:lpwstr>
  </property>
  <property fmtid="{D5CDD505-2E9C-101B-9397-08002B2CF9AE}" pid="34" name="x1ye=37">
    <vt:lpwstr>v/dS+oh61nnz85ZmylBkEXkk+A7i7ltTRkM5I1oEowR6kx1oC/WGuIcjVnwQS8wrPPUG8QSBcMQivssAkJYzmKKibSLjvXdxNXHA6KNjQCOUqphmd+vNrBxYd4uJbFlIo6tPeWEyGhLDJtZbwwrzYR21CiyQdN98rEDufzkTtlyTdwaRYoB7e23CgcP28xBIWdYb6Zf/OQwdRlpbalCIroqsRyacuYkxLpL58zNb9sGNZe19rwVAwgn/6W4IA7P</vt:lpwstr>
  </property>
  <property fmtid="{D5CDD505-2E9C-101B-9397-08002B2CF9AE}" pid="35" name="x1ye=38">
    <vt:lpwstr>subDnr3fv3r868zaz44SIxQo93NpRI0ZVzbubHFrgS1Bp+Z3qAtx10rBN34m5eO7OEDiZCrbneyYjFppEroq4XGi1VywzmUmaTsZhTWjZULsTLVyx4NMu948JoNjX+AP9LmVzwWxmc20RZRw0Qwm7SXLwb+fz96wCKV5KI6G5QMRaJZuMH2jznau18nJX0RNJQLOsrOZIGR8hhSeOYaMfwvs/tlq++xtRmFk2RRv3pXpGRk4II4KdwtssPqvNmg</vt:lpwstr>
  </property>
  <property fmtid="{D5CDD505-2E9C-101B-9397-08002B2CF9AE}" pid="36" name="x1ye=39">
    <vt:lpwstr>5XOrZ6bJCv9o56cZAixb/bCE9Np8mvb1/4OBXzqmacx/e/4fh3sAcj5qsTdX1ZkzAeVBeS2o1b74yQbOFbFfMkW90/fYtX9oCmW5ZBY0RuepWJGbNDQh94L6cpUP44A6+PfrZhP6pn+HRzaeBnCFDcsP81aIcIBS6dGryL58gj5l4UWdP58CjQBY+zVTf5LNrMwv0YjuueMUkx87cuni9O7aU7Jh++vf9b74EH1QwWekabHNgMsYAuq7nLpd7JT</vt:lpwstr>
  </property>
  <property fmtid="{D5CDD505-2E9C-101B-9397-08002B2CF9AE}" pid="37" name="x1ye=4">
    <vt:lpwstr>4TifXOEkZx4zKJPVaCouec/akbxgRFKecNGq+CQLeycSvWG3fW48genVQnb8bKyIrVXf1hrWUufmxvy4EnSOddvqLZvlTM3QmLIAyTChAqANDRTJXIx4oxaFjghdc+906fEN+d2Nqj1LaZ2aUBre4yMAtxS7WUE9vxKw13EHPi7EmGV82t3L1W8rLHOfFNm1DLL4M0NvU+GMyrlktwWRsziUFCJPis5mP0e+j9sCwUV8fKi5UHpI+hjqQBpzWLw</vt:lpwstr>
  </property>
  <property fmtid="{D5CDD505-2E9C-101B-9397-08002B2CF9AE}" pid="38" name="x1ye=40">
    <vt:lpwstr>MY/F2ut3EyuOvSwYSVAI5PjGqk5H0jJ8ZwAYR2LL2560mN/cAvw5D36AuFqS8rQLgj5o5un3EA3FDfsb339FbfPOcoWiDxN6MBWwD7irw3l1r6ZS89f9QQurQ+wyHSHJ6Rjaban7VEchwhGs2vhV1B+UmOgnkyh8TbsczQV3XBHMWoKj0tPvbjTsg3OlP9Zlgw3g6Si8r469z73ztffZ1zvlhpoSSojvKbWdpfJRd/z1dnkoyKHAblxzJzmeVvh</vt:lpwstr>
  </property>
  <property fmtid="{D5CDD505-2E9C-101B-9397-08002B2CF9AE}" pid="39" name="x1ye=41">
    <vt:lpwstr>7FBFFVQr2rb2dakzGCtRlz1OLq1CHLJ4A/G+vFnVTp3zgRlXlTGXuiOVkQEfQT/O6VcEfgyvgz+ciwH42QbMBcSvtiuADTFtMwORgl9HhjK+VmIgy5OjrY1B1leVC4gkmyQ1xQZJyy25kf5GOQQ+wUkTy3H4J7XTJIgU76Xz1btVMFv5wB48u+O+UlswYGt+2zRNvK+bLE98tZdHod+ohl3M1ePpRMJrJCLcwjEy7VRgbo9LksKLEWR/mVDFRwl</vt:lpwstr>
  </property>
  <property fmtid="{D5CDD505-2E9C-101B-9397-08002B2CF9AE}" pid="40" name="x1ye=42">
    <vt:lpwstr>FnsqqgsmToZNTpIdypLIiMHkcIkNDyDRaCebvJguCuIKNTdcbB9LPRl7YGD1eBrhEES3C59mGQR0lNU/QI4qISVT32l2V19RE77scImMJ/x697OD+CVeMsiTcR30Ky1kY6HtoZP19IilZ2UMyZBDlVLNtQF6XMHdt1Y8xP8sucdPRPlavfnneb7dYlzMoKjmEv2O6YNxmiyoDpOy4+yIPaIlLcG/V5aZQ0vvY4tNsFYbZdZZ7ynfxI1SiAY8r3Q</vt:lpwstr>
  </property>
  <property fmtid="{D5CDD505-2E9C-101B-9397-08002B2CF9AE}" pid="41" name="x1ye=43">
    <vt:lpwstr>O5PAnK3VFVcUrR7cOTwb5vY1lGT8sSQuwZVrXsIEW0eIse5tRHsD2QMqwR+FyYIuvp0wwNlP6J1QCyWUHFTWiRN4X6rfp4Z/HuxUhXE8GB8IItU9u3M7wekVoMnS9cPYkD6nOYqEtAAryk3UB5l0jlV6WIsG9mPciSwOFEy4M0Pi+W6PR0/s0miBqiipJHlkwcxoeI+ZKyfrU+Nz1p3a56qwI4dTHjuWQMb9s6algBvGqF3NibKVSt8IS0QDw/j</vt:lpwstr>
  </property>
  <property fmtid="{D5CDD505-2E9C-101B-9397-08002B2CF9AE}" pid="42" name="x1ye=44">
    <vt:lpwstr>85OUFYAFkR6cEVaX++PFczoBO+Zgmq+DYjaOjakTNfBV5sSliAyL2J2WR7tEbMpRZEfuTe2DVEX4ZLTQ7vBuHF5yfVANzGyREmxTRxKbZe/On8ZPBn4R8Ohf2PLsnjowntbcUGjZGHGAJIyLi0eS1AN7QgRbbqsHaDx1xvjUHbBLZ69r1z6BbLVckWe4Bw7LQAAjP5pHsicKDgOlNkictBwz6tDNmu2IgyKuLrwXOtKUSSuc4/3zCV5+PUIAjpw</vt:lpwstr>
  </property>
  <property fmtid="{D5CDD505-2E9C-101B-9397-08002B2CF9AE}" pid="43" name="x1ye=45">
    <vt:lpwstr>vxjHfhiME+bcugc0UVwnOA9jetuWdsBmfoqjGyuRZNWoGjTUYZU72y4p5ddHGIBvlVCDiaWTOZabPVnvc49U4B5lHB0mXLsLf7HdgGOx5vhfq6onVRFXwik1r1c0zLrig8Qd73+9JXyvDMte96mitgSGtl85ll5x7wUeeVuT6ACLQ+qTdkpRBMiRGbQ8Skmv3bJd2ZAHAIdN2KCyTYS9arg470q4LNlS/vaST/6KEh6z9S4bZqEXmfSipdk35h9</vt:lpwstr>
  </property>
  <property fmtid="{D5CDD505-2E9C-101B-9397-08002B2CF9AE}" pid="44" name="x1ye=46">
    <vt:lpwstr>2wb/wxDiw90ki09badPtxAnLJ96A68dEYX2zSURHsHAfptdAi7SE+8fy/ZZSo5J8dfO5GDHv06R8Uguvntho1qPm7FPHEHRsVOnmN9PALQkoAlVe5WGR58U/2q9adbAG1MXa8TwhvPQpEx0CNDOEfYiHIySAUCUwK+Fp9jqg1r+NM0rJ/f+MEvxajYnzbN08ZcMOQvtaUYQLnlZLL8PIonSSd53tefH3TuIXXJEMxuk5SvRfI50uVFePq30YI8L</vt:lpwstr>
  </property>
  <property fmtid="{D5CDD505-2E9C-101B-9397-08002B2CF9AE}" pid="45" name="x1ye=47">
    <vt:lpwstr>jOiTj4CEQPwYarBzC5VuAa74a8AlLzCNKuyuNlFiHZtmeQyDJD2Q9rUMy9BswUt69izk93EKiCDfFqqs+8yB7bWVpojS/pYn56hR+o5y+RfP9W8NWv4WvFVzLCFpT72O/+4IkqrWCfU8KEM3q92FNOU4oNuPt6p0Ib/6+LivtPPYmWf1BpBPAOz4muSbQC5TU0+izdxkt6LcwbqSu0ELaqeO5Rmd3qlEl3aBIYKaavnwxEuzfq9KQCyq7Px2qMZ</vt:lpwstr>
  </property>
  <property fmtid="{D5CDD505-2E9C-101B-9397-08002B2CF9AE}" pid="46" name="x1ye=48">
    <vt:lpwstr>8gNPvySQT8YIkEwWID5sfDb2t7n4V8Iq7Bp6GQAJcJO8L1j0cEYxyizn84tXAu0hvmu7OgDoUqW9xZ3EmrxVWuDySxMCS0Tv3S7IW2660Gfpe6UlA3rKEuKHk/sFRcR+JsciemRUmRSbCJofqPyzY9TOYG3kyYfryFLrEIK13nn3MZcO+vFvSgcbhaZD/0v89qE++aqk23VZHBHX3o057sbJciomW8jzGXFgrpIKgenjG+Iet1nkAU2TVaVkl8x</vt:lpwstr>
  </property>
  <property fmtid="{D5CDD505-2E9C-101B-9397-08002B2CF9AE}" pid="47" name="x1ye=49">
    <vt:lpwstr>wZ1blJNvlLuIfDgeJLN0KSuCxpUwqNrdyZqtjPS7iDk5HBI9/9fysxxdc3V8PzibHzEY8wVe0uwRjHfUPDIDuC4ZUP4kA+OPdBNmwdtHQxJ6inUWL9RllT9xPy/iNwKzdn6spG0DktqCvgQxWsJ1c65NExGYpvgLIosq0tYInjYx1RYzRKnyiu19/P1UYsJqYgqdUGVgp+fbVlG7Ncoh6uFKkF3dydNiNr7JXBpSnkdX7kzIcN8puEPRtFEub/w</vt:lpwstr>
  </property>
  <property fmtid="{D5CDD505-2E9C-101B-9397-08002B2CF9AE}" pid="48" name="x1ye=5">
    <vt:lpwstr>trnJzB7FnIr1UvpMwRTMdHxm4eCswvquq4DYqu2icPvWMLRsuvKrECS1jAg9+vHKLJ3YjBk4DCoB8KLf4ebT66NS7VoQB8hxEHKDZUOOKfR+E63gQRf2XJ9Dq3l41MhKFCYJ6U1iT0pfogN42y9DU9T2hhylv3L9G8jicHxlDGIVwYG1jdznEO0yO1Hw2LSK0vr1Uwk9EvqD6w55921GHidej3aITQ4+/vtGeZya07DHdoJAU8+qAZQhir+qCIj</vt:lpwstr>
  </property>
  <property fmtid="{D5CDD505-2E9C-101B-9397-08002B2CF9AE}" pid="49" name="x1ye=50">
    <vt:lpwstr>Wwuz82KVgKdCbXmPPXHgjuHBuCNoFWxAev5CJmHZWL9FgyTnH9dqpKFl/gfrShwI7ZNiB+vTig8wzXX4MUqkDkg4OIqbDlpaGtjxf0OFjmBB8iDaRniYQp6W9tf+wT/4hf2hU1xy439dWJiR0mV6R/nEKjHU6AQ7y5sGYqtv1JCoYtBr4DVftFyIp4iOwG8euHugA9VayEu1CvUF1EZWN7Gpfztj9zBORQsRxuhx7XNELCFKdosqcNL7DrQv3kr</vt:lpwstr>
  </property>
  <property fmtid="{D5CDD505-2E9C-101B-9397-08002B2CF9AE}" pid="50" name="x1ye=51">
    <vt:lpwstr>gJnjqRPL7v0UGyNnZeGIOHYbFUbaaeqMkinB6cRzDb6+9hhLO/3fumA6ZLFMon+N9HBEwJ/knp6bb/B9I9kBOUKMptzo2o6OXPaLEvCxleYojhgEBPmUAqTKhQ87irVNRp7DnBHEPFYTEFlDf+TdmbqGt1FZbA5QwC73+HPNZCsrnq2tlPTSyCbNaDBhatytYcwDqQVyTNrM33xaOcYcDaFY0SKpuRwMxahjRoccyvsw8VAfAKAPMcqK08xXo3Y</vt:lpwstr>
  </property>
  <property fmtid="{D5CDD505-2E9C-101B-9397-08002B2CF9AE}" pid="51" name="x1ye=52">
    <vt:lpwstr>8dOGqTv7Oxd6K808POg0Y0202F7O4lfIplHNXKTvWi5gfXajtSMcP5wrkkBjos8hRaXv/lG5o3Wyev0OaPpKEk99ec3hGUg3AWiTme/urs9RFIASckeq2/x7DLCS3TEE14FDbgj6cRU3GUNPraRk8IytUFAZGimWqb2zX37AVCm2OrVQ2U6WI08/ZZFpluCqJLLO0pOwfrSUUoDK7Zf/Ndqn2tAXGQoNwAxmQKQihoB5yI4CUWWBL7ty/ou172I</vt:lpwstr>
  </property>
  <property fmtid="{D5CDD505-2E9C-101B-9397-08002B2CF9AE}" pid="52" name="x1ye=53">
    <vt:lpwstr>TWzw8/QGhGVJ+F+xgNaxaSOe0ZNRpAQ9inr5rGVfpnk6XIXEDOvTupJlMzJKxrA5rhkCpJR2MIZTXj0H4hATzmsZp13DVRphr6R3zM1OXLa6+53v7wYTS+hz5iTPaD/omOAt5Y8Tw4lALO6zkQ98/3GN1MvIBhCE22SDimpXXIYe9lO+8L7ZniI86GUqpnhAl+hfOzD0U0t50TumV+U1G2kOi5vN9obVcdkutF5aSMLRCPhaBDRCGnIvxZDqFhL</vt:lpwstr>
  </property>
  <property fmtid="{D5CDD505-2E9C-101B-9397-08002B2CF9AE}" pid="53" name="x1ye=54">
    <vt:lpwstr>jto9OU/FT925wv+uFES6+ckyXCc3UFmGINaTFBbQg83xA1SGb5tXmRIEcB900X1jhmqbG+eBK2lPeNpFmnrVnIf96jYStMtr6BuhYhVh2Psu59aPbGJxyeB4stRyZsZEbcalcBZ4XUABZhEDeSQ1qDlV8UumO3SYRXtlmNTcaSRJIaK6PiiyVVKoogr4qbZ/E8J5WDk3S0ItlfD9DLqxVIA/fm0a90IKKNjG6/cIjVdIcAg8g2yBJ5BAmmO3sQw</vt:lpwstr>
  </property>
  <property fmtid="{D5CDD505-2E9C-101B-9397-08002B2CF9AE}" pid="54" name="x1ye=55">
    <vt:lpwstr>86kw8yxlq8zmVHQTQaBXCAYs2HlsnsPqdvS4k2WHFqfIlZblIdytBlunP9zV4KiUKU7nX5iTx081j4KKBtsIMpEUXY/xhQS7JumnZEYQ0BabzQYqgLXI41xKE781eOmrNGnbX0RliVbuOKqiAVl30z4WiWAvGjz0XSQ/h7CzKSnbnZlMRDXe2TAFc2Q5n0AeVifZQpINtcTKZ4G7Nq2WJ1z5TOhi+U4/gV1ubOWqX1AQ8LzB2zqRYzDZidlx7DK</vt:lpwstr>
  </property>
  <property fmtid="{D5CDD505-2E9C-101B-9397-08002B2CF9AE}" pid="55" name="x1ye=56">
    <vt:lpwstr>idy0Wme2bh6suT5uX6SGYgucx7KYMMqwgpY4xgzQDAcXNtBtQrpfk/I6SGQPAbGLcdN+GO0LvfZrfxyXztzqgpQsfaosl7Wg+LGwe9vQR4Tb31SikCRh4emCC6YuCjTSP/nLCHGZcpF8Q5eOV7x+NNL/HleQg5wASEH2zUs4dFOmxg13g6X8TgNUm8jYoQoP3KCs+a08ELGgOSzhGv1Ns/woxoIraJmwNTNpnRXi/rh5v4xDWWfp4xz0xe+uHyV</vt:lpwstr>
  </property>
  <property fmtid="{D5CDD505-2E9C-101B-9397-08002B2CF9AE}" pid="56" name="x1ye=57">
    <vt:lpwstr>peS8ihBtWnfjJfXTNIkMh0CozqgeDfHLV/QwegxFKfdGXKdOfgqX5Hdf2Onmrts4Q8u4MMGuFOKIcxdD6btl5lMAMsrrIuPyeciF118GiIwwJssJumyh+3N17X5jua1ObX2YaZItCAsIxnfDRWEkPYOwgsMSUj36CkmX4pUhfZ+FOYjG2+QGw3e2YBQHRu6oEBWXQhSy3F0jXu30m9hhBynEnAh9YvylYrpd71PbT9PpLM6HIJvjOFXuG55HIz2</vt:lpwstr>
  </property>
  <property fmtid="{D5CDD505-2E9C-101B-9397-08002B2CF9AE}" pid="57" name="x1ye=58">
    <vt:lpwstr>Ysvf2bM69B0r+8PNtrIHYCbEDtJ1mt4Rda0eRrNEMPM54QgNqo9mZEVHyjdBo73IMjbsa0HM+hfZz8AKpGQZPiQ/55yKsOBrTqKGsYeUpnZL/uXTj1Yp+EM4upehPyIQy0027fDVEN0Uj+weilJZSla8WHNb8A9O8/ZkjTyMw5AAA=</vt:lpwstr>
  </property>
  <property fmtid="{D5CDD505-2E9C-101B-9397-08002B2CF9AE}" pid="58" name="x1ye=6">
    <vt:lpwstr>8fwC9YadEJ8TG+lKPg9fMggG6WuUveTn4XC8DQoGi7+uLxgGcD+thTaYZ4fSSjKY8ePE2VkG1iVOn8bkKfeurktbEhnshsgFfrUrowosMxUB+Dvq8IePRIxBrS8LzsmqQb/8VBvqydRfU0zJq/z4Dpti1S6UTqlyGhMoHpu+bVu4YvDMr6l/YNnN7g1aC87OlQU1MCuHRq2EY/V+T1zGJ+LDqivpzTjt+YdGB2+g3IRlVS7zWxCI+bGJEViYgpD</vt:lpwstr>
  </property>
  <property fmtid="{D5CDD505-2E9C-101B-9397-08002B2CF9AE}" pid="59" name="x1ye=7">
    <vt:lpwstr>qMclaYH6zZio0u7jTfvHQa7sYk6Mmp8aCjp7nrzF/G4WBGcfIf5NyDlqtXULvKHHc96ixt7lR9gnEtvDfZqQmrWSsWnbIhlpaYOWHfz0HatKts/ugqpeZcP8rJ32Xq0VqJT5jIQyI1lYeO6rIuVwBlVnQT8rjP3F9txMbeIxNBK6U2iEksqJruMP65AF/dHWWpE5jQFq1rvI7rssBC/bS/gQkE4W8kyMbFpe/0mFjkRN3rq8jGDc3bGUn6f+UIp</vt:lpwstr>
  </property>
  <property fmtid="{D5CDD505-2E9C-101B-9397-08002B2CF9AE}" pid="60" name="x1ye=8">
    <vt:lpwstr>YFlvr2kTxq+KTmPJua49d8xpu1/D8NHXKTSl8QUAEST49zvVi/KpU7QHUI4PR+/nGH49BvACgv4+FcCQC+P5uK8TSKIMEU4FhH0OmDfagQ3P0BWBIZ1vgBglca5h31b9sM4HfYV7dRacdMOISVEAYH/pugOyEi6Xd30lVaXfpTTlIXSJk3Orz3PRtZcCpj0Sx2DQ0ccSPZQxAkoDCtem8mgz5xDI0fq2REtBjl6b2w3f88QtYNxMyf1GMtnjpWg</vt:lpwstr>
  </property>
  <property fmtid="{D5CDD505-2E9C-101B-9397-08002B2CF9AE}" pid="61" name="x1ye=9">
    <vt:lpwstr>VyF0LBCv6fYnkBO2ohQRXcHo5kK9TuqkYI/OW78J+t6fWfHn74gjFYq8nkr5OdBBlv2b0bb9EHCfqenOB4ztpdvuh0tunh0bkClmJGBeTPxQrwVk7r6/T5GZYltKotpcS9K3Kx/i6gX2r+N5ewsTNEXDtUfDm2xZrVC97rWMipqdf6uLFu8cOpzi0zzLnjz0hFYLOoIDoANJT2x2pLQ3GO+f9Hjfi4Oan/EADct4aK51MDIazB+BO7XdRMbVATI</vt:lpwstr>
  </property>
</Properties>
</file>